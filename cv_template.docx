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90E7" w14:textId="549F7776" w:rsidR="004C1DA9" w:rsidRDefault="00D617BF" w:rsidP="00982E31">
      <w:pPr>
        <w:pStyle w:val="KonuBal"/>
      </w:pPr>
      <w:bookmarkStart w:id="0" w:name="_Hlk131061553"/>
      <w:r>
        <w:t>{{</w:t>
      </w:r>
      <w:r w:rsidR="00521192">
        <w:t>name</w:t>
      </w:r>
      <w:r>
        <w:t>}}</w:t>
      </w:r>
    </w:p>
    <w:p w14:paraId="5DDF1DFA" w14:textId="20825A8C" w:rsidR="00031E11" w:rsidRPr="004E0331" w:rsidRDefault="004E0331" w:rsidP="004E0331">
      <w:pPr>
        <w:rPr>
          <w:sz w:val="28"/>
          <w:szCs w:val="28"/>
        </w:rPr>
      </w:pPr>
      <w:r w:rsidRPr="004E0331">
        <w:rPr>
          <w:sz w:val="28"/>
          <w:szCs w:val="28"/>
        </w:rPr>
        <w:t>{{</w:t>
      </w:r>
      <w:proofErr w:type="spellStart"/>
      <w:r w:rsidRPr="004E0331">
        <w:rPr>
          <w:sz w:val="28"/>
          <w:szCs w:val="28"/>
          <w:lang w:val="tr-TR"/>
        </w:rPr>
        <w:t>profession</w:t>
      </w:r>
      <w:proofErr w:type="spellEnd"/>
      <w:r w:rsidRPr="004E0331">
        <w:rPr>
          <w:sz w:val="28"/>
          <w:szCs w:val="28"/>
        </w:rPr>
        <w:t>}}</w:t>
      </w:r>
    </w:p>
    <w:p w14:paraId="441626C6" w14:textId="77777777" w:rsidR="004E0331" w:rsidRDefault="004E0331"/>
    <w:p w14:paraId="522A1E44" w14:textId="77777777" w:rsidR="00031E11" w:rsidRPr="00031E11" w:rsidRDefault="00031E11" w:rsidP="00031E11">
      <w:pPr>
        <w:spacing w:after="120"/>
        <w:ind w:left="-720"/>
        <w:rPr>
          <w:sz w:val="16"/>
          <w:szCs w:val="12"/>
        </w:rPr>
      </w:pPr>
      <w:r w:rsidRPr="00031E11">
        <w:rPr>
          <w:noProof/>
          <w:sz w:val="16"/>
          <w:szCs w:val="12"/>
        </w:rPr>
        <mc:AlternateContent>
          <mc:Choice Requires="wps">
            <w:drawing>
              <wp:inline distT="0" distB="0" distL="0" distR="0" wp14:anchorId="34D7EA2D" wp14:editId="76904248">
                <wp:extent cx="6858000" cy="0"/>
                <wp:effectExtent l="0" t="0" r="0" b="0"/>
                <wp:docPr id="4" name="Straight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EE79A4F" id="Straight Connector 4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W5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" strokecolor="black [3213]" strokeweight=".5pt">
                <v:stroke joinstyle="miter"/>
                <w10:anchorlock/>
              </v:line>
            </w:pict>
          </mc:Fallback>
        </mc:AlternateContent>
      </w:r>
    </w:p>
    <w:p w14:paraId="3205F468" w14:textId="77777777" w:rsidR="004E0331" w:rsidRDefault="00982E31" w:rsidP="00475642">
      <w:pPr>
        <w:pStyle w:val="Skills"/>
        <w:spacing w:line="360" w:lineRule="auto"/>
      </w:pPr>
      <w:r w:rsidRPr="00982E31">
        <w:rPr>
          <w:b/>
          <w:bCs/>
        </w:rPr>
        <w:t>Email</w:t>
      </w:r>
      <w:r>
        <w:t xml:space="preserve">: </w:t>
      </w:r>
      <w:r w:rsidR="00521192">
        <w:t>{{email}}</w:t>
      </w:r>
    </w:p>
    <w:p w14:paraId="3F1475FE" w14:textId="77777777" w:rsidR="004E0331" w:rsidRDefault="00982E31" w:rsidP="00475642">
      <w:pPr>
        <w:pStyle w:val="Skills"/>
        <w:spacing w:line="360" w:lineRule="auto"/>
      </w:pPr>
      <w:r w:rsidRPr="00982E31">
        <w:rPr>
          <w:b/>
          <w:bCs/>
        </w:rPr>
        <w:t>Phone Number</w:t>
      </w:r>
      <w:r>
        <w:t xml:space="preserve">: </w:t>
      </w:r>
      <w:r w:rsidR="00D617BF">
        <w:t>{{</w:t>
      </w:r>
      <w:proofErr w:type="spellStart"/>
      <w:r>
        <w:t>phoneNumber</w:t>
      </w:r>
      <w:proofErr w:type="spellEnd"/>
      <w:r w:rsidR="00D617BF">
        <w:t>}}</w:t>
      </w:r>
    </w:p>
    <w:p w14:paraId="04DD401D" w14:textId="63B55897" w:rsidR="00031E11" w:rsidRDefault="00000000" w:rsidP="00475642">
      <w:pPr>
        <w:pStyle w:val="Skills"/>
        <w:spacing w:line="360" w:lineRule="auto"/>
      </w:pPr>
      <w:sdt>
        <w:sdtPr>
          <w:id w:val="-76206783"/>
          <w:placeholder>
            <w:docPart w:val="D2D153E331624D9082ECD4C2B07AA6C2"/>
          </w:placeholder>
          <w:temporary/>
          <w:showingPlcHdr/>
          <w15:appearance w15:val="hidden"/>
        </w:sdtPr>
        <w:sdtContent>
          <w:r w:rsidR="00031E11" w:rsidRPr="00982E31">
            <w:rPr>
              <w:b/>
              <w:bCs/>
            </w:rPr>
            <w:t>LinkedIn profile</w:t>
          </w:r>
        </w:sdtContent>
      </w:sdt>
      <w:r w:rsidR="00521192">
        <w:t>: {{</w:t>
      </w:r>
      <w:proofErr w:type="spellStart"/>
      <w:r w:rsidR="00521192" w:rsidRPr="00521192">
        <w:rPr>
          <w:lang w:val="tr-TR"/>
        </w:rPr>
        <w:t>linkedInURL</w:t>
      </w:r>
      <w:proofErr w:type="spellEnd"/>
      <w:r w:rsidR="00521192">
        <w:t>}}</w:t>
      </w:r>
    </w:p>
    <w:p w14:paraId="7D0251FF" w14:textId="77777777" w:rsidR="004E0331" w:rsidRDefault="00521192" w:rsidP="00475642">
      <w:pPr>
        <w:pStyle w:val="Skills"/>
        <w:spacing w:line="360" w:lineRule="auto"/>
      </w:pPr>
      <w:r w:rsidRPr="00982E31">
        <w:rPr>
          <w:b/>
          <w:bCs/>
        </w:rPr>
        <w:t>GitHub link</w:t>
      </w:r>
      <w:r>
        <w:t>: {{</w:t>
      </w:r>
      <w:proofErr w:type="spellStart"/>
      <w:r w:rsidRPr="00521192">
        <w:rPr>
          <w:lang w:val="tr-TR"/>
        </w:rPr>
        <w:t>gitHubURL</w:t>
      </w:r>
      <w:proofErr w:type="spellEnd"/>
      <w:r>
        <w:t>}}</w:t>
      </w:r>
    </w:p>
    <w:p w14:paraId="2B690DC6" w14:textId="767837D1" w:rsidR="00521192" w:rsidRDefault="00982E31" w:rsidP="00475642">
      <w:pPr>
        <w:pStyle w:val="Skills"/>
        <w:spacing w:line="360" w:lineRule="auto"/>
      </w:pPr>
      <w:r w:rsidRPr="00982E31">
        <w:rPr>
          <w:b/>
          <w:bCs/>
        </w:rPr>
        <w:t>Portfolio link</w:t>
      </w:r>
      <w:r>
        <w:t>: {{</w:t>
      </w:r>
      <w:proofErr w:type="spellStart"/>
      <w:r w:rsidRPr="00982E31">
        <w:rPr>
          <w:lang w:val="tr-TR"/>
        </w:rPr>
        <w:t>portfolioURL</w:t>
      </w:r>
      <w:proofErr w:type="spellEnd"/>
      <w:r>
        <w:t>}}</w:t>
      </w:r>
    </w:p>
    <w:p w14:paraId="36BDF0D3" w14:textId="77777777" w:rsidR="00031E11" w:rsidRPr="00031E11" w:rsidRDefault="00031E11" w:rsidP="00031E11">
      <w:pPr>
        <w:ind w:left="-720"/>
        <w:rPr>
          <w:sz w:val="16"/>
          <w:szCs w:val="12"/>
        </w:rPr>
      </w:pPr>
      <w:r w:rsidRPr="00031E11">
        <w:rPr>
          <w:noProof/>
          <w:sz w:val="16"/>
          <w:szCs w:val="12"/>
        </w:rPr>
        <mc:AlternateContent>
          <mc:Choice Requires="wps">
            <w:drawing>
              <wp:inline distT="0" distB="0" distL="0" distR="0" wp14:anchorId="2FCC9456" wp14:editId="174BB227">
                <wp:extent cx="6858000" cy="0"/>
                <wp:effectExtent l="0" t="0" r="0" b="0"/>
                <wp:docPr id="7" name="Straight Connector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3D53D2A" id="Straight Connector 7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" strokecolor="windowText" strokeweight=".5pt">
                <v:stroke joinstyle="miter"/>
                <w10:anchorlock/>
              </v:line>
            </w:pict>
          </mc:Fallback>
        </mc:AlternateContent>
      </w:r>
    </w:p>
    <w:p w14:paraId="26ADA8B1" w14:textId="77777777" w:rsidR="00031E11" w:rsidRDefault="00031E11"/>
    <w:p w14:paraId="3B490707" w14:textId="77777777" w:rsidR="00031E11" w:rsidRDefault="00031E11"/>
    <w:p w14:paraId="0FDD9BC9" w14:textId="4EA583C9" w:rsidR="004C1DA9" w:rsidRPr="004C1DA9" w:rsidRDefault="00000000" w:rsidP="004C1DA9">
      <w:pPr>
        <w:pStyle w:val="Altyaz"/>
      </w:pPr>
      <w:sdt>
        <w:sdtPr>
          <w:id w:val="-1403365644"/>
          <w:placeholder>
            <w:docPart w:val="B886E996F4574AF2A76B48DF0650BAE1"/>
          </w:placeholder>
          <w:temporary/>
          <w:showingPlcHdr/>
          <w15:appearance w15:val="hidden"/>
        </w:sdtPr>
        <w:sdtContent>
          <w:r w:rsidR="004C1DA9" w:rsidRPr="004C1DA9">
            <w:t>EXPERIENCE</w:t>
          </w:r>
        </w:sdtContent>
      </w:sdt>
    </w:p>
    <w:p w14:paraId="43AE2458" w14:textId="77777777" w:rsidR="004C1DA9" w:rsidRPr="00982E31" w:rsidRDefault="004C1DA9" w:rsidP="00390248"/>
    <w:p w14:paraId="25957E6E" w14:textId="1C1DAB26" w:rsidR="004C1DA9" w:rsidRPr="00982E31" w:rsidRDefault="00982E31" w:rsidP="00982E31">
      <w:r w:rsidRPr="00982E31">
        <w:rPr>
          <w:szCs w:val="40"/>
        </w:rPr>
        <w:t>{{</w:t>
      </w:r>
      <w:proofErr w:type="spellStart"/>
      <w:r w:rsidRPr="00982E31">
        <w:rPr>
          <w:szCs w:val="40"/>
          <w:lang w:val="tr-TR"/>
        </w:rPr>
        <w:t>workExperience</w:t>
      </w:r>
      <w:proofErr w:type="spellEnd"/>
      <w:r w:rsidRPr="00982E31">
        <w:rPr>
          <w:szCs w:val="40"/>
        </w:rPr>
        <w:t>}}</w:t>
      </w:r>
    </w:p>
    <w:p w14:paraId="60145BC0" w14:textId="77777777" w:rsidR="004E0331" w:rsidRDefault="004E0331" w:rsidP="004C1DA9"/>
    <w:p w14:paraId="4EA8E66F" w14:textId="5D109441" w:rsidR="004C1DA9" w:rsidRDefault="004C1DA9" w:rsidP="004C1DA9">
      <w:r>
        <w:rPr>
          <w:rFonts w:ascii="Georgia" w:hAnsi="Georgia"/>
          <w:noProof/>
          <w:sz w:val="28"/>
          <w:szCs w:val="24"/>
        </w:rPr>
        <mc:AlternateContent>
          <mc:Choice Requires="wps">
            <w:drawing>
              <wp:inline distT="0" distB="0" distL="0" distR="0" wp14:anchorId="121B1DFB" wp14:editId="4DFE4E85">
                <wp:extent cx="914400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9E557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" strokecolor="black [3213]" strokeweight=".5pt">
                <v:stroke joinstyle="miter"/>
                <w10:anchorlock/>
              </v:line>
            </w:pict>
          </mc:Fallback>
        </mc:AlternateContent>
      </w:r>
    </w:p>
    <w:p w14:paraId="61CFD39F" w14:textId="77777777" w:rsidR="004C1DA9" w:rsidRPr="004C1DA9" w:rsidRDefault="004C1DA9" w:rsidP="004C1DA9"/>
    <w:bookmarkStart w:id="1" w:name="OLE_LINK3"/>
    <w:bookmarkStart w:id="2" w:name="OLE_LINK4"/>
    <w:p w14:paraId="74FDB01B" w14:textId="737445DB" w:rsidR="004C1DA9" w:rsidRPr="004C1DA9" w:rsidRDefault="00000000" w:rsidP="004C1DA9">
      <w:pPr>
        <w:pStyle w:val="Altyaz"/>
      </w:pPr>
      <w:sdt>
        <w:sdtPr>
          <w:id w:val="1080101502"/>
          <w:placeholder>
            <w:docPart w:val="7EFC7A3E55F549D4B6FEA0226BF6E96D"/>
          </w:placeholder>
          <w:temporary/>
          <w:showingPlcHdr/>
          <w15:appearance w15:val="hidden"/>
        </w:sdtPr>
        <w:sdtContent>
          <w:r w:rsidR="004C1DA9" w:rsidRPr="004C1DA9">
            <w:t>education</w:t>
          </w:r>
        </w:sdtContent>
      </w:sdt>
      <w:bookmarkEnd w:id="1"/>
    </w:p>
    <w:bookmarkEnd w:id="2"/>
    <w:p w14:paraId="78A04B22" w14:textId="77777777" w:rsidR="004C1DA9" w:rsidRDefault="004C1DA9" w:rsidP="004C1DA9"/>
    <w:p w14:paraId="1782A262" w14:textId="77777777" w:rsidR="00982E31" w:rsidRPr="00521192" w:rsidRDefault="00521192" w:rsidP="00982E31">
      <w:pPr>
        <w:rPr>
          <w:color w:val="000000" w:themeColor="text1"/>
        </w:rPr>
      </w:pPr>
      <w:r w:rsidRPr="00521192">
        <w:rPr>
          <w:color w:val="000000" w:themeColor="text1"/>
        </w:rPr>
        <w:t>{{</w:t>
      </w:r>
      <w:proofErr w:type="spellStart"/>
      <w:r w:rsidRPr="00521192">
        <w:rPr>
          <w:rFonts w:eastAsiaTheme="minorHAnsi" w:cs="Menlo"/>
          <w:color w:val="000000" w:themeColor="text1"/>
          <w:sz w:val="24"/>
          <w:szCs w:val="24"/>
          <w:lang w:val="tr-TR" w:bidi="ar-SA"/>
        </w:rPr>
        <w:t>education</w:t>
      </w:r>
      <w:proofErr w:type="spellEnd"/>
      <w:r w:rsidRPr="00521192">
        <w:rPr>
          <w:color w:val="000000" w:themeColor="text1"/>
        </w:rPr>
        <w:t>}}</w:t>
      </w:r>
    </w:p>
    <w:p w14:paraId="05FAA685" w14:textId="77777777" w:rsidR="004E0331" w:rsidRDefault="004E0331" w:rsidP="00982E31"/>
    <w:p w14:paraId="099C3A4F" w14:textId="0810C24D" w:rsidR="00982E31" w:rsidRDefault="00982E31" w:rsidP="00982E31">
      <w:r>
        <w:rPr>
          <w:rFonts w:ascii="Georgia" w:hAnsi="Georgia"/>
          <w:noProof/>
          <w:sz w:val="28"/>
          <w:szCs w:val="24"/>
        </w:rPr>
        <mc:AlternateContent>
          <mc:Choice Requires="wps">
            <w:drawing>
              <wp:inline distT="0" distB="0" distL="0" distR="0" wp14:anchorId="4056F79F" wp14:editId="6366757D">
                <wp:extent cx="914400" cy="0"/>
                <wp:effectExtent l="0" t="0" r="0" b="0"/>
                <wp:docPr id="2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F096100" id="Straight Connector 2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in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" strokecolor="black [3213]" strokeweight=".5pt">
                <v:stroke joinstyle="miter"/>
                <w10:anchorlock/>
              </v:line>
            </w:pict>
          </mc:Fallback>
        </mc:AlternateContent>
      </w:r>
    </w:p>
    <w:p w14:paraId="64C201E0" w14:textId="77777777" w:rsidR="004E0331" w:rsidRDefault="004E0331" w:rsidP="00982E31">
      <w:pPr>
        <w:pStyle w:val="Altyaz"/>
      </w:pPr>
    </w:p>
    <w:p w14:paraId="2871EF40" w14:textId="7BD2E5AC" w:rsidR="00982E31" w:rsidRPr="004C1DA9" w:rsidRDefault="00982E31" w:rsidP="00982E31">
      <w:pPr>
        <w:pStyle w:val="Altyaz"/>
      </w:pPr>
      <w:r>
        <w:t>Languages</w:t>
      </w:r>
    </w:p>
    <w:p w14:paraId="063E4431" w14:textId="77777777" w:rsidR="00982E31" w:rsidRDefault="00982E31" w:rsidP="00982E31">
      <w:pPr>
        <w:rPr>
          <w:color w:val="000000" w:themeColor="text1"/>
        </w:rPr>
      </w:pPr>
    </w:p>
    <w:p w14:paraId="04CE4757" w14:textId="29766FB8" w:rsidR="00982E31" w:rsidRPr="00521192" w:rsidRDefault="00982E31" w:rsidP="00982E31">
      <w:pPr>
        <w:rPr>
          <w:color w:val="000000" w:themeColor="text1"/>
        </w:rPr>
      </w:pPr>
      <w:r>
        <w:rPr>
          <w:color w:val="000000" w:themeColor="text1"/>
        </w:rPr>
        <w:t>{{</w:t>
      </w:r>
      <w:proofErr w:type="spellStart"/>
      <w:r w:rsidRPr="00982E31">
        <w:rPr>
          <w:color w:val="000000" w:themeColor="text1"/>
          <w:lang w:val="tr-TR"/>
        </w:rPr>
        <w:t>languages</w:t>
      </w:r>
      <w:proofErr w:type="spellEnd"/>
      <w:r>
        <w:rPr>
          <w:color w:val="000000" w:themeColor="text1"/>
        </w:rPr>
        <w:t>}}</w:t>
      </w:r>
    </w:p>
    <w:p w14:paraId="77B8170F" w14:textId="77777777" w:rsidR="004E0331" w:rsidRDefault="004E0331" w:rsidP="00982E31"/>
    <w:p w14:paraId="482CF8F9" w14:textId="01CEDB1A" w:rsidR="00982E31" w:rsidRDefault="00982E31" w:rsidP="00982E31">
      <w:r>
        <w:rPr>
          <w:rFonts w:ascii="Georgia" w:hAnsi="Georgia"/>
          <w:noProof/>
          <w:sz w:val="28"/>
          <w:szCs w:val="24"/>
        </w:rPr>
        <mc:AlternateContent>
          <mc:Choice Requires="wps">
            <w:drawing>
              <wp:inline distT="0" distB="0" distL="0" distR="0" wp14:anchorId="00584945" wp14:editId="55FF8341">
                <wp:extent cx="914400" cy="0"/>
                <wp:effectExtent l="0" t="0" r="0" b="0"/>
                <wp:docPr id="1968126120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439875" id="Straight Connector 2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in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" strokecolor="black [3213]" strokeweight=".5pt">
                <v:stroke joinstyle="miter"/>
                <w10:anchorlock/>
              </v:line>
            </w:pict>
          </mc:Fallback>
        </mc:AlternateContent>
      </w:r>
    </w:p>
    <w:p w14:paraId="4EDC5DE0" w14:textId="49759EB9" w:rsidR="004C1DA9" w:rsidRDefault="004C1DA9" w:rsidP="00982E31"/>
    <w:p w14:paraId="18C65B63" w14:textId="3DEBC15C" w:rsidR="004C1DA9" w:rsidRDefault="00000000" w:rsidP="004C1DA9">
      <w:pPr>
        <w:pStyle w:val="Altyaz"/>
      </w:pPr>
      <w:sdt>
        <w:sdtPr>
          <w:id w:val="872966174"/>
          <w:placeholder>
            <w:docPart w:val="4EBDF210DF60474BA2DE1E9A81FCEC2E"/>
          </w:placeholder>
          <w:temporary/>
          <w:showingPlcHdr/>
          <w15:appearance w15:val="hidden"/>
        </w:sdtPr>
        <w:sdtContent>
          <w:r w:rsidR="004C1DA9" w:rsidRPr="00802B72">
            <w:t>SKILLS</w:t>
          </w:r>
        </w:sdtContent>
      </w:sdt>
    </w:p>
    <w:bookmarkEnd w:id="0"/>
    <w:p w14:paraId="6C694429" w14:textId="72D1271D" w:rsidR="00340C75" w:rsidRDefault="00340C75" w:rsidP="00982E31">
      <w:pPr>
        <w:pStyle w:val="Skills"/>
      </w:pPr>
    </w:p>
    <w:p w14:paraId="2D29B42B" w14:textId="4699100F" w:rsidR="00982E31" w:rsidRPr="00F5689F" w:rsidRDefault="00982E31" w:rsidP="00982E31">
      <w:pPr>
        <w:pStyle w:val="Skills"/>
      </w:pPr>
      <w:r>
        <w:t>{{</w:t>
      </w:r>
      <w:proofErr w:type="spellStart"/>
      <w:r w:rsidRPr="00982E31">
        <w:rPr>
          <w:lang w:val="tr-TR"/>
        </w:rPr>
        <w:t>skills</w:t>
      </w:r>
      <w:proofErr w:type="spellEnd"/>
      <w:r>
        <w:t>}}</w:t>
      </w:r>
    </w:p>
    <w:sectPr w:rsidR="00982E31" w:rsidRPr="00F5689F" w:rsidSect="00031E11">
      <w:footerReference w:type="default" r:id="rId10"/>
      <w:pgSz w:w="12240" w:h="15840"/>
      <w:pgMar w:top="864" w:right="1440" w:bottom="288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D4359" w14:textId="77777777" w:rsidR="00054D90" w:rsidRDefault="00054D90" w:rsidP="002F6CB9">
      <w:pPr>
        <w:spacing w:line="240" w:lineRule="auto"/>
      </w:pPr>
      <w:r>
        <w:separator/>
      </w:r>
    </w:p>
  </w:endnote>
  <w:endnote w:type="continuationSeparator" w:id="0">
    <w:p w14:paraId="485E1673" w14:textId="77777777" w:rsidR="00054D90" w:rsidRDefault="00054D90" w:rsidP="002F6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4EEAF" w14:textId="7D99CDEE" w:rsidR="00185237" w:rsidRPr="00F7157D" w:rsidRDefault="00185237" w:rsidP="00D649DF">
    <w:pPr>
      <w:tabs>
        <w:tab w:val="left" w:pos="2880"/>
      </w:tabs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AA62" w14:textId="77777777" w:rsidR="00054D90" w:rsidRDefault="00054D90" w:rsidP="002F6CB9">
      <w:pPr>
        <w:spacing w:line="240" w:lineRule="auto"/>
      </w:pPr>
      <w:r>
        <w:separator/>
      </w:r>
    </w:p>
  </w:footnote>
  <w:footnote w:type="continuationSeparator" w:id="0">
    <w:p w14:paraId="58033CEF" w14:textId="77777777" w:rsidR="00054D90" w:rsidRDefault="00054D90" w:rsidP="002F6C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3"/>
  </w:num>
  <w:num w:numId="2" w16cid:durableId="549196634">
    <w:abstractNumId w:val="5"/>
  </w:num>
  <w:num w:numId="3" w16cid:durableId="1422919832">
    <w:abstractNumId w:val="4"/>
  </w:num>
  <w:num w:numId="4" w16cid:durableId="2071682557">
    <w:abstractNumId w:val="1"/>
  </w:num>
  <w:num w:numId="5" w16cid:durableId="1542015606">
    <w:abstractNumId w:val="2"/>
  </w:num>
  <w:num w:numId="6" w16cid:durableId="80369196">
    <w:abstractNumId w:val="6"/>
  </w:num>
  <w:num w:numId="7" w16cid:durableId="5008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removePersonalInformation/>
  <w:removeDateAndTime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3F"/>
    <w:rsid w:val="000041FC"/>
    <w:rsid w:val="00031E11"/>
    <w:rsid w:val="00047507"/>
    <w:rsid w:val="00054D90"/>
    <w:rsid w:val="000746AE"/>
    <w:rsid w:val="000A3B87"/>
    <w:rsid w:val="000D2A61"/>
    <w:rsid w:val="000E2956"/>
    <w:rsid w:val="001015E3"/>
    <w:rsid w:val="00101F80"/>
    <w:rsid w:val="00157B6C"/>
    <w:rsid w:val="00185237"/>
    <w:rsid w:val="00212436"/>
    <w:rsid w:val="0023785C"/>
    <w:rsid w:val="00254C21"/>
    <w:rsid w:val="00256C9B"/>
    <w:rsid w:val="00271A92"/>
    <w:rsid w:val="00292A11"/>
    <w:rsid w:val="002B32CA"/>
    <w:rsid w:val="002C21CC"/>
    <w:rsid w:val="002C378E"/>
    <w:rsid w:val="002F6CB9"/>
    <w:rsid w:val="00303FDC"/>
    <w:rsid w:val="00340C75"/>
    <w:rsid w:val="0036765D"/>
    <w:rsid w:val="00377519"/>
    <w:rsid w:val="00390248"/>
    <w:rsid w:val="003A70F8"/>
    <w:rsid w:val="003E6D64"/>
    <w:rsid w:val="003F7E8C"/>
    <w:rsid w:val="00407F3F"/>
    <w:rsid w:val="00410F37"/>
    <w:rsid w:val="00445E3A"/>
    <w:rsid w:val="0046736A"/>
    <w:rsid w:val="00475642"/>
    <w:rsid w:val="00496677"/>
    <w:rsid w:val="00497CE6"/>
    <w:rsid w:val="004A389E"/>
    <w:rsid w:val="004B0D77"/>
    <w:rsid w:val="004C1DA9"/>
    <w:rsid w:val="004D7316"/>
    <w:rsid w:val="004E0331"/>
    <w:rsid w:val="0050310A"/>
    <w:rsid w:val="00521192"/>
    <w:rsid w:val="005342F1"/>
    <w:rsid w:val="005666B9"/>
    <w:rsid w:val="0059022C"/>
    <w:rsid w:val="005A001B"/>
    <w:rsid w:val="005A05E2"/>
    <w:rsid w:val="005A4739"/>
    <w:rsid w:val="005D3B3A"/>
    <w:rsid w:val="005D49CA"/>
    <w:rsid w:val="005E2A9D"/>
    <w:rsid w:val="005E408E"/>
    <w:rsid w:val="00625729"/>
    <w:rsid w:val="0064392B"/>
    <w:rsid w:val="006450C1"/>
    <w:rsid w:val="00647D8C"/>
    <w:rsid w:val="00653945"/>
    <w:rsid w:val="00673037"/>
    <w:rsid w:val="006B3BC2"/>
    <w:rsid w:val="006F4142"/>
    <w:rsid w:val="0070452B"/>
    <w:rsid w:val="00705D7F"/>
    <w:rsid w:val="00740EE4"/>
    <w:rsid w:val="007466F4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51431"/>
    <w:rsid w:val="008539E9"/>
    <w:rsid w:val="0086291E"/>
    <w:rsid w:val="008F5EFB"/>
    <w:rsid w:val="008F64E8"/>
    <w:rsid w:val="009111F2"/>
    <w:rsid w:val="0095473D"/>
    <w:rsid w:val="00982E31"/>
    <w:rsid w:val="00990AFF"/>
    <w:rsid w:val="00997316"/>
    <w:rsid w:val="009A2009"/>
    <w:rsid w:val="009A6B1E"/>
    <w:rsid w:val="009C09FE"/>
    <w:rsid w:val="009C1962"/>
    <w:rsid w:val="00A635D5"/>
    <w:rsid w:val="00A64370"/>
    <w:rsid w:val="00A67C6F"/>
    <w:rsid w:val="00A81573"/>
    <w:rsid w:val="00A82BA3"/>
    <w:rsid w:val="00A82D03"/>
    <w:rsid w:val="00A831EA"/>
    <w:rsid w:val="00AD74A8"/>
    <w:rsid w:val="00AE17C6"/>
    <w:rsid w:val="00B16138"/>
    <w:rsid w:val="00B508D6"/>
    <w:rsid w:val="00B62A64"/>
    <w:rsid w:val="00B63E35"/>
    <w:rsid w:val="00B80EE9"/>
    <w:rsid w:val="00BC0E27"/>
    <w:rsid w:val="00BC3C1B"/>
    <w:rsid w:val="00BE32AE"/>
    <w:rsid w:val="00C118C7"/>
    <w:rsid w:val="00C52791"/>
    <w:rsid w:val="00C764ED"/>
    <w:rsid w:val="00C8183F"/>
    <w:rsid w:val="00C83E97"/>
    <w:rsid w:val="00CD5690"/>
    <w:rsid w:val="00CE26DB"/>
    <w:rsid w:val="00CF4208"/>
    <w:rsid w:val="00D103FF"/>
    <w:rsid w:val="00D4213D"/>
    <w:rsid w:val="00D5552B"/>
    <w:rsid w:val="00D617BF"/>
    <w:rsid w:val="00D62F82"/>
    <w:rsid w:val="00D649DF"/>
    <w:rsid w:val="00D81E79"/>
    <w:rsid w:val="00D87E03"/>
    <w:rsid w:val="00D92D79"/>
    <w:rsid w:val="00DB29DA"/>
    <w:rsid w:val="00E40C3C"/>
    <w:rsid w:val="00E4557E"/>
    <w:rsid w:val="00E6525B"/>
    <w:rsid w:val="00E8269A"/>
    <w:rsid w:val="00E97CB2"/>
    <w:rsid w:val="00EA31B4"/>
    <w:rsid w:val="00EC5870"/>
    <w:rsid w:val="00ED6E70"/>
    <w:rsid w:val="00EE28BB"/>
    <w:rsid w:val="00EF10F2"/>
    <w:rsid w:val="00F31058"/>
    <w:rsid w:val="00F41ACF"/>
    <w:rsid w:val="00F5689F"/>
    <w:rsid w:val="00F62D72"/>
    <w:rsid w:val="00F7064C"/>
    <w:rsid w:val="00F7157D"/>
    <w:rsid w:val="00F95AF2"/>
    <w:rsid w:val="00FA1EEA"/>
    <w:rsid w:val="00FB58C7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3DA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870"/>
    <w:pPr>
      <w:spacing w:line="312" w:lineRule="auto"/>
    </w:pPr>
    <w:rPr>
      <w:rFonts w:eastAsia="Arial" w:cs="Arial"/>
      <w:sz w:val="20"/>
      <w:szCs w:val="16"/>
      <w:lang w:bidi="en-US"/>
    </w:rPr>
  </w:style>
  <w:style w:type="paragraph" w:styleId="Balk1">
    <w:name w:val="heading 1"/>
    <w:basedOn w:val="Normal"/>
    <w:next w:val="Normal"/>
    <w:link w:val="Balk1Char"/>
    <w:uiPriority w:val="9"/>
    <w:qFormat/>
    <w:rsid w:val="004C1DA9"/>
    <w:pPr>
      <w:spacing w:after="240" w:line="240" w:lineRule="auto"/>
      <w:outlineLvl w:val="0"/>
    </w:pPr>
    <w:rPr>
      <w:b/>
      <w:bCs/>
      <w:szCs w:val="40"/>
    </w:rPr>
  </w:style>
  <w:style w:type="paragraph" w:styleId="Balk2">
    <w:name w:val="heading 2"/>
    <w:basedOn w:val="Normal"/>
    <w:next w:val="Normal"/>
    <w:link w:val="Balk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Balk3">
    <w:name w:val="heading 3"/>
    <w:basedOn w:val="Normal"/>
    <w:next w:val="Normal"/>
    <w:link w:val="Balk3Char"/>
    <w:uiPriority w:val="9"/>
    <w:rsid w:val="00740EE4"/>
    <w:pPr>
      <w:spacing w:line="240" w:lineRule="auto"/>
      <w:outlineLvl w:val="2"/>
    </w:pPr>
    <w:rPr>
      <w:i/>
    </w:rPr>
  </w:style>
  <w:style w:type="paragraph" w:styleId="Balk4">
    <w:name w:val="heading 4"/>
    <w:aliases w:val="Heading 4 Job Title"/>
    <w:basedOn w:val="Normal"/>
    <w:next w:val="Normal"/>
    <w:link w:val="Balk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uiPriority w:val="1"/>
    <w:semiHidden/>
    <w:qFormat/>
    <w:rsid w:val="00EF10F2"/>
  </w:style>
  <w:style w:type="paragraph" w:styleId="ListeParagraf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Balk1Char">
    <w:name w:val="Başlık 1 Char"/>
    <w:basedOn w:val="VarsaylanParagrafYazTipi"/>
    <w:link w:val="Balk1"/>
    <w:uiPriority w:val="9"/>
    <w:rsid w:val="004C1DA9"/>
    <w:rPr>
      <w:rFonts w:eastAsia="Arial" w:cs="Arial"/>
      <w:b/>
      <w:bCs/>
      <w:sz w:val="20"/>
      <w:szCs w:val="40"/>
      <w:lang w:bidi="en-US"/>
    </w:rPr>
  </w:style>
  <w:style w:type="character" w:customStyle="1" w:styleId="Balk2Char">
    <w:name w:val="Başlık 2 Char"/>
    <w:basedOn w:val="VarsaylanParagrafYazTipi"/>
    <w:link w:val="Balk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Balk3Char">
    <w:name w:val="Başlık 3 Char"/>
    <w:basedOn w:val="VarsaylanParagrafYazTipi"/>
    <w:link w:val="Balk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Balk4Char">
    <w:name w:val="Başlık 4 Char"/>
    <w:aliases w:val="Heading 4 Job Title Char"/>
    <w:basedOn w:val="VarsaylanParagrafYazTipi"/>
    <w:link w:val="Balk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KonuBal">
    <w:name w:val="Title"/>
    <w:basedOn w:val="Normal"/>
    <w:next w:val="Normal"/>
    <w:link w:val="KonuBalChar"/>
    <w:uiPriority w:val="10"/>
    <w:qFormat/>
    <w:rsid w:val="00031E11"/>
    <w:pPr>
      <w:tabs>
        <w:tab w:val="left" w:pos="720"/>
      </w:tabs>
      <w:spacing w:after="360" w:line="720" w:lineRule="exact"/>
      <w:outlineLvl w:val="0"/>
    </w:pPr>
    <w:rPr>
      <w:rFonts w:asciiTheme="majorHAnsi" w:hAnsiTheme="majorHAnsi"/>
      <w:b/>
      <w:color w:val="000000" w:themeColor="text1"/>
      <w:spacing w:val="80"/>
      <w:sz w:val="80"/>
      <w:szCs w:val="80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1E11"/>
    <w:rPr>
      <w:rFonts w:asciiTheme="majorHAnsi" w:eastAsia="Arial" w:hAnsiTheme="majorHAnsi" w:cs="Arial"/>
      <w:b/>
      <w:color w:val="000000" w:themeColor="text1"/>
      <w:spacing w:val="80"/>
      <w:sz w:val="80"/>
      <w:szCs w:val="80"/>
      <w:lang w:bidi="en-US"/>
    </w:rPr>
  </w:style>
  <w:style w:type="character" w:customStyle="1" w:styleId="ItalicJobLocation">
    <w:name w:val="Italic Job Location"/>
    <w:basedOn w:val="VarsaylanParagrafYazTipi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VarsaylanParagrafYazTipi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Altyaz">
    <w:name w:val="Subtitle"/>
    <w:basedOn w:val="Normal"/>
    <w:next w:val="Normal"/>
    <w:link w:val="AltyazChar"/>
    <w:uiPriority w:val="11"/>
    <w:qFormat/>
    <w:rsid w:val="00F62D72"/>
    <w:pPr>
      <w:spacing w:line="240" w:lineRule="auto"/>
      <w:outlineLvl w:val="1"/>
    </w:pPr>
    <w:rPr>
      <w:rFonts w:asciiTheme="majorHAnsi" w:hAnsiTheme="majorHAnsi"/>
      <w:b/>
      <w:caps/>
      <w:spacing w:val="20"/>
      <w:sz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62D72"/>
    <w:rPr>
      <w:rFonts w:asciiTheme="majorHAnsi" w:eastAsia="Arial" w:hAnsiTheme="majorHAnsi" w:cs="Arial"/>
      <w:b/>
      <w:caps/>
      <w:spacing w:val="20"/>
      <w:sz w:val="24"/>
      <w:szCs w:val="16"/>
      <w:lang w:bidi="en-US"/>
    </w:rPr>
  </w:style>
  <w:style w:type="character" w:styleId="YerTutucuMetni">
    <w:name w:val="Placeholder Text"/>
    <w:basedOn w:val="VarsaylanParagrafYazTipi"/>
    <w:uiPriority w:val="99"/>
    <w:semiHidden/>
    <w:rsid w:val="00F5689F"/>
    <w:rPr>
      <w:color w:val="808080"/>
    </w:rPr>
  </w:style>
  <w:style w:type="table" w:styleId="TabloKlavuzu">
    <w:name w:val="Table Grid"/>
    <w:basedOn w:val="NormalTablo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VarsaylanParagrafYazTipi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AltBilgi">
    <w:name w:val="footer"/>
    <w:basedOn w:val="Normal"/>
    <w:link w:val="AltBilgi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elamlama">
    <w:name w:val="Salutation"/>
    <w:basedOn w:val="Normal"/>
    <w:next w:val="Normal"/>
    <w:link w:val="SelamlamaChar"/>
    <w:uiPriority w:val="4"/>
    <w:semiHidden/>
    <w:unhideWhenUsed/>
    <w:qFormat/>
    <w:rsid w:val="00390248"/>
  </w:style>
  <w:style w:type="character" w:customStyle="1" w:styleId="SelamlamaChar">
    <w:name w:val="Selamlama Char"/>
    <w:basedOn w:val="VarsaylanParagrafYazTipi"/>
    <w:link w:val="Selamlama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031E11"/>
    <w:pPr>
      <w:tabs>
        <w:tab w:val="left" w:pos="720"/>
        <w:tab w:val="left" w:pos="4320"/>
        <w:tab w:val="left" w:pos="7920"/>
      </w:tabs>
      <w:ind w:right="-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86E996F4574AF2A76B48DF0650B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50612-F105-4B6B-9A28-EC31DB06B8E6}"/>
      </w:docPartPr>
      <w:docPartBody>
        <w:p w:rsidR="00AC6966" w:rsidRDefault="00AC6966" w:rsidP="004069EC">
          <w:pPr>
            <w:pStyle w:val="B886E996F4574AF2A76B48DF0650BAE1"/>
          </w:pPr>
          <w:r w:rsidRPr="004C1DA9">
            <w:t>EXPERIENCE</w:t>
          </w:r>
        </w:p>
      </w:docPartBody>
    </w:docPart>
    <w:docPart>
      <w:docPartPr>
        <w:name w:val="7EFC7A3E55F549D4B6FEA0226BF6E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6BDA0-3739-4DCD-BD37-96314283CCED}"/>
      </w:docPartPr>
      <w:docPartBody>
        <w:p w:rsidR="00AC6966" w:rsidRDefault="00AC6966" w:rsidP="004069EC">
          <w:pPr>
            <w:pStyle w:val="7EFC7A3E55F549D4B6FEA0226BF6E96D"/>
          </w:pPr>
          <w:r w:rsidRPr="004C1DA9">
            <w:t>education</w:t>
          </w:r>
        </w:p>
      </w:docPartBody>
    </w:docPart>
    <w:docPart>
      <w:docPartPr>
        <w:name w:val="4EBDF210DF60474BA2DE1E9A81FCE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D0498-5776-43BC-953D-AC64E2576377}"/>
      </w:docPartPr>
      <w:docPartBody>
        <w:p w:rsidR="00AC6966" w:rsidRDefault="00AC6966" w:rsidP="004069EC">
          <w:pPr>
            <w:pStyle w:val="4EBDF210DF60474BA2DE1E9A81FCEC2E"/>
          </w:pPr>
          <w:r w:rsidRPr="00802B72">
            <w:t>SKILLS</w:t>
          </w:r>
        </w:p>
      </w:docPartBody>
    </w:docPart>
    <w:docPart>
      <w:docPartPr>
        <w:name w:val="D2D153E331624D9082ECD4C2B07AA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C6DA6-EA3F-4B3C-B29F-20F160063048}"/>
      </w:docPartPr>
      <w:docPartBody>
        <w:p w:rsidR="00AC6966" w:rsidRDefault="00AC6966" w:rsidP="004069EC">
          <w:pPr>
            <w:pStyle w:val="D2D153E331624D9082ECD4C2B07AA6C2"/>
          </w:pPr>
          <w:r>
            <w:t>LinkedIn profile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821"/>
    <w:rsid w:val="00217501"/>
    <w:rsid w:val="00280D38"/>
    <w:rsid w:val="003F7E8C"/>
    <w:rsid w:val="004069EC"/>
    <w:rsid w:val="004D2EC8"/>
    <w:rsid w:val="0067289A"/>
    <w:rsid w:val="00947F77"/>
    <w:rsid w:val="00A02708"/>
    <w:rsid w:val="00A82BA3"/>
    <w:rsid w:val="00AC6966"/>
    <w:rsid w:val="00BD21F0"/>
    <w:rsid w:val="00EA0DF6"/>
    <w:rsid w:val="00F3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qFormat/>
    <w:rsid w:val="004069EC"/>
    <w:pPr>
      <w:widowControl w:val="0"/>
      <w:autoSpaceDE w:val="0"/>
      <w:autoSpaceDN w:val="0"/>
      <w:spacing w:after="0" w:line="240" w:lineRule="auto"/>
      <w:outlineLvl w:val="1"/>
    </w:pPr>
    <w:rPr>
      <w:rFonts w:eastAsia="Arial" w:cs="Arial"/>
      <w:b/>
      <w:sz w:val="20"/>
      <w:szCs w:val="16"/>
      <w:lang w:val="en-US" w:eastAsia="en-US" w:bidi="en-US"/>
    </w:rPr>
  </w:style>
  <w:style w:type="paragraph" w:styleId="Balk3">
    <w:name w:val="heading 3"/>
    <w:basedOn w:val="Normal"/>
    <w:next w:val="Normal"/>
    <w:link w:val="Balk3Char"/>
    <w:uiPriority w:val="9"/>
    <w:rsid w:val="004069EC"/>
    <w:pPr>
      <w:widowControl w:val="0"/>
      <w:autoSpaceDE w:val="0"/>
      <w:autoSpaceDN w:val="0"/>
      <w:spacing w:after="0" w:line="240" w:lineRule="auto"/>
      <w:outlineLvl w:val="2"/>
    </w:pPr>
    <w:rPr>
      <w:rFonts w:eastAsia="Arial" w:cs="Arial"/>
      <w:i/>
      <w:sz w:val="20"/>
      <w:szCs w:val="16"/>
      <w:lang w:val="en-US" w:eastAsia="en-US" w:bidi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AC6966"/>
    <w:rPr>
      <w:color w:val="808080"/>
    </w:rPr>
  </w:style>
  <w:style w:type="character" w:customStyle="1" w:styleId="Balk2Char">
    <w:name w:val="Başlık 2 Char"/>
    <w:basedOn w:val="VarsaylanParagrafYazTipi"/>
    <w:link w:val="Balk2"/>
    <w:uiPriority w:val="9"/>
    <w:rsid w:val="004069EC"/>
    <w:rPr>
      <w:rFonts w:eastAsia="Arial" w:cs="Arial"/>
      <w:b/>
      <w:sz w:val="20"/>
      <w:szCs w:val="16"/>
      <w:lang w:val="en-US" w:eastAsia="en-US" w:bidi="en-US"/>
    </w:rPr>
  </w:style>
  <w:style w:type="character" w:customStyle="1" w:styleId="Balk3Char">
    <w:name w:val="Başlık 3 Char"/>
    <w:basedOn w:val="VarsaylanParagrafYazTipi"/>
    <w:link w:val="Balk3"/>
    <w:uiPriority w:val="9"/>
    <w:rsid w:val="004069EC"/>
    <w:rPr>
      <w:rFonts w:eastAsia="Arial" w:cs="Arial"/>
      <w:i/>
      <w:sz w:val="20"/>
      <w:szCs w:val="16"/>
      <w:lang w:val="en-US" w:eastAsia="en-US" w:bidi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4069EC"/>
    <w:pPr>
      <w:widowControl w:val="0"/>
      <w:tabs>
        <w:tab w:val="left" w:pos="720"/>
      </w:tabs>
      <w:autoSpaceDE w:val="0"/>
      <w:autoSpaceDN w:val="0"/>
      <w:spacing w:after="0" w:line="720" w:lineRule="exact"/>
      <w:outlineLvl w:val="0"/>
    </w:pPr>
    <w:rPr>
      <w:rFonts w:asciiTheme="majorHAnsi" w:eastAsia="Arial" w:hAnsiTheme="majorHAnsi" w:cs="Arial"/>
      <w:b/>
      <w:color w:val="000000" w:themeColor="text1"/>
      <w:spacing w:val="80"/>
      <w:sz w:val="80"/>
      <w:szCs w:val="80"/>
      <w:lang w:val="en-US" w:eastAsia="en-US" w:bidi="en-US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069EC"/>
    <w:rPr>
      <w:rFonts w:asciiTheme="majorHAnsi" w:eastAsia="Arial" w:hAnsiTheme="majorHAnsi" w:cs="Arial"/>
      <w:b/>
      <w:color w:val="000000" w:themeColor="text1"/>
      <w:spacing w:val="80"/>
      <w:sz w:val="80"/>
      <w:szCs w:val="80"/>
      <w:lang w:val="en-US" w:eastAsia="en-US" w:bidi="en-US"/>
    </w:rPr>
  </w:style>
  <w:style w:type="paragraph" w:customStyle="1" w:styleId="B886E996F4574AF2A76B48DF0650BAE1">
    <w:name w:val="B886E996F4574AF2A76B48DF0650BAE1"/>
    <w:rsid w:val="004069EC"/>
    <w:rPr>
      <w:kern w:val="2"/>
      <w:lang w:val="en-US" w:eastAsia="en-US"/>
      <w14:ligatures w14:val="standardContextual"/>
    </w:rPr>
  </w:style>
  <w:style w:type="paragraph" w:customStyle="1" w:styleId="7EFC7A3E55F549D4B6FEA0226BF6E96D">
    <w:name w:val="7EFC7A3E55F549D4B6FEA0226BF6E96D"/>
    <w:rsid w:val="004069EC"/>
    <w:rPr>
      <w:kern w:val="2"/>
      <w:lang w:val="en-US" w:eastAsia="en-US"/>
      <w14:ligatures w14:val="standardContextual"/>
    </w:rPr>
  </w:style>
  <w:style w:type="paragraph" w:customStyle="1" w:styleId="4EBDF210DF60474BA2DE1E9A81FCEC2E">
    <w:name w:val="4EBDF210DF60474BA2DE1E9A81FCEC2E"/>
    <w:rsid w:val="004069EC"/>
    <w:rPr>
      <w:kern w:val="2"/>
      <w:lang w:val="en-US" w:eastAsia="en-US"/>
      <w14:ligatures w14:val="standardContextual"/>
    </w:rPr>
  </w:style>
  <w:style w:type="paragraph" w:customStyle="1" w:styleId="D2D153E331624D9082ECD4C2B07AA6C2">
    <w:name w:val="D2D153E331624D9082ECD4C2B07AA6C2"/>
    <w:rsid w:val="004069EC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AD19CE2-764D-4612-B2F2-8403D226A7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9E36D0-0933-4CF4-913A-7D2E7A9F90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ECD7F8-8188-415F-89FF-67C8A396DC82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265</Characters>
  <Application>Microsoft Office Word</Application>
  <DocSecurity>0</DocSecurity>
  <Lines>33</Lines>
  <Paragraphs>13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2023-05-01T07:03:00Z</dcterms:created>
  <dcterms:modified xsi:type="dcterms:W3CDTF">2025-12-28T01:19:00Z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